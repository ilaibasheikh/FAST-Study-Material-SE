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43C313A" w14:textId="77777777" w:rsidR="007342CE" w:rsidRDefault="00000000">
      <w:pPr>
        <w:spacing w:line="200" w:lineRule="exact"/>
      </w:pPr>
      <w:r>
        <w:pict w14:anchorId="7C227F85">
          <v:group id="_x0000_s1029" style="position:absolute;margin-left:48.1pt;margin-top:194.9pt;width:493.55pt;height:0;z-index:-251658752;mso-position-horizontal-relative:page;mso-position-vertical-relative:page" coordorigin="962,3898" coordsize="9871,0">
            <v:shape id="_x0000_s1030" style="position:absolute;left:962;top:3898;width:9871;height:0" coordorigin="962,3898" coordsize="9871,0" path="m962,3898r9871,e" filled="f" strokeweight="1.54pt">
              <v:path arrowok="t"/>
            </v:shape>
            <w10:wrap anchorx="page" anchory="page"/>
          </v:group>
        </w:pict>
      </w:r>
      <w:r>
        <w:pict w14:anchorId="52830395">
          <v:group id="_x0000_s1027" style="position:absolute;margin-left:84.15pt;margin-top:176.55pt;width:457.5pt;height:0;z-index:-251659776;mso-position-horizontal-relative:page;mso-position-vertical-relative:page" coordorigin="1683,3531" coordsize="9150,0">
            <v:shape id="_x0000_s1028" style="position:absolute;left:1683;top:3531;width:9150;height:0" coordorigin="1683,3531" coordsize="9150,0" path="m1683,3531r9150,e" filled="f" strokeweight="1.54pt">
              <v:path arrowok="t"/>
            </v:shape>
            <w10:wrap anchorx="page" anchory="page"/>
          </v:group>
        </w:pict>
      </w:r>
    </w:p>
    <w:p w14:paraId="243965EC" w14:textId="77777777" w:rsidR="007342CE" w:rsidRDefault="007342CE">
      <w:pPr>
        <w:spacing w:line="200" w:lineRule="exact"/>
      </w:pPr>
    </w:p>
    <w:p w14:paraId="4907DF22" w14:textId="77777777" w:rsidR="007342CE" w:rsidRDefault="007342CE">
      <w:pPr>
        <w:spacing w:before="1" w:line="260" w:lineRule="exact"/>
        <w:rPr>
          <w:sz w:val="26"/>
          <w:szCs w:val="26"/>
        </w:rPr>
      </w:pPr>
    </w:p>
    <w:p w14:paraId="4E07F15E" w14:textId="77777777" w:rsidR="007342CE" w:rsidRDefault="00000000">
      <w:pPr>
        <w:spacing w:line="480" w:lineRule="exact"/>
        <w:ind w:left="2367" w:right="60"/>
        <w:jc w:val="center"/>
        <w:rPr>
          <w:rFonts w:ascii="Calibri" w:eastAsia="Calibri" w:hAnsi="Calibri" w:cs="Calibri"/>
          <w:sz w:val="42"/>
          <w:szCs w:val="42"/>
        </w:rPr>
      </w:pPr>
      <w:r>
        <w:pict w14:anchorId="072D451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49.55pt;margin-top:36pt;width:89.05pt;height:89.4pt;z-index:-251657728;mso-position-horizontal-relative:page;mso-position-vertical-relative:page">
            <v:imagedata r:id="rId5" o:title=""/>
            <w10:wrap anchorx="page" anchory="page"/>
          </v:shape>
        </w:pict>
      </w:r>
      <w:r w:rsidR="00FE025D">
        <w:rPr>
          <w:rFonts w:ascii="Calibri" w:eastAsia="Calibri" w:hAnsi="Calibri" w:cs="Calibri"/>
          <w:position w:val="2"/>
          <w:sz w:val="42"/>
          <w:szCs w:val="42"/>
        </w:rPr>
        <w:t>F</w:t>
      </w:r>
      <w:r w:rsidR="00FE025D">
        <w:rPr>
          <w:rFonts w:ascii="Calibri" w:eastAsia="Calibri" w:hAnsi="Calibri" w:cs="Calibri"/>
          <w:spacing w:val="-2"/>
          <w:position w:val="2"/>
          <w:sz w:val="42"/>
          <w:szCs w:val="42"/>
        </w:rPr>
        <w:t>A</w:t>
      </w:r>
      <w:r w:rsidR="00FE025D">
        <w:rPr>
          <w:rFonts w:ascii="Calibri" w:eastAsia="Calibri" w:hAnsi="Calibri" w:cs="Calibri"/>
          <w:position w:val="2"/>
          <w:sz w:val="42"/>
          <w:szCs w:val="42"/>
        </w:rPr>
        <w:t>ST</w:t>
      </w:r>
      <w:r w:rsidR="00FE025D">
        <w:rPr>
          <w:rFonts w:ascii="Calibri" w:eastAsia="Calibri" w:hAnsi="Calibri" w:cs="Calibri"/>
          <w:spacing w:val="-2"/>
          <w:position w:val="2"/>
          <w:sz w:val="42"/>
          <w:szCs w:val="42"/>
        </w:rPr>
        <w:t xml:space="preserve"> </w:t>
      </w:r>
      <w:r w:rsidR="00FE025D">
        <w:rPr>
          <w:rFonts w:ascii="Calibri" w:eastAsia="Calibri" w:hAnsi="Calibri" w:cs="Calibri"/>
          <w:position w:val="2"/>
          <w:sz w:val="42"/>
          <w:szCs w:val="42"/>
        </w:rPr>
        <w:t>N</w:t>
      </w:r>
      <w:r w:rsidR="00FE025D">
        <w:rPr>
          <w:rFonts w:ascii="Calibri" w:eastAsia="Calibri" w:hAnsi="Calibri" w:cs="Calibri"/>
          <w:spacing w:val="1"/>
          <w:position w:val="2"/>
          <w:sz w:val="42"/>
          <w:szCs w:val="42"/>
        </w:rPr>
        <w:t>a</w:t>
      </w:r>
      <w:r w:rsidR="00FE025D">
        <w:rPr>
          <w:rFonts w:ascii="Calibri" w:eastAsia="Calibri" w:hAnsi="Calibri" w:cs="Calibri"/>
          <w:position w:val="2"/>
          <w:sz w:val="42"/>
          <w:szCs w:val="42"/>
        </w:rPr>
        <w:t>tional</w:t>
      </w:r>
      <w:r w:rsidR="00FE025D">
        <w:rPr>
          <w:rFonts w:ascii="Calibri" w:eastAsia="Calibri" w:hAnsi="Calibri" w:cs="Calibri"/>
          <w:spacing w:val="2"/>
          <w:position w:val="2"/>
          <w:sz w:val="42"/>
          <w:szCs w:val="42"/>
        </w:rPr>
        <w:t xml:space="preserve"> </w:t>
      </w:r>
      <w:r w:rsidR="00FE025D">
        <w:rPr>
          <w:rFonts w:ascii="Calibri" w:eastAsia="Calibri" w:hAnsi="Calibri" w:cs="Calibri"/>
          <w:position w:val="2"/>
          <w:sz w:val="42"/>
          <w:szCs w:val="42"/>
        </w:rPr>
        <w:t>Univer</w:t>
      </w:r>
      <w:r w:rsidR="00FE025D">
        <w:rPr>
          <w:rFonts w:ascii="Calibri" w:eastAsia="Calibri" w:hAnsi="Calibri" w:cs="Calibri"/>
          <w:spacing w:val="-1"/>
          <w:position w:val="2"/>
          <w:sz w:val="42"/>
          <w:szCs w:val="42"/>
        </w:rPr>
        <w:t>s</w:t>
      </w:r>
      <w:r w:rsidR="00FE025D">
        <w:rPr>
          <w:rFonts w:ascii="Calibri" w:eastAsia="Calibri" w:hAnsi="Calibri" w:cs="Calibri"/>
          <w:position w:val="2"/>
          <w:sz w:val="42"/>
          <w:szCs w:val="42"/>
        </w:rPr>
        <w:t>ity of Computer</w:t>
      </w:r>
      <w:r w:rsidR="00FE025D">
        <w:rPr>
          <w:rFonts w:ascii="Calibri" w:eastAsia="Calibri" w:hAnsi="Calibri" w:cs="Calibri"/>
          <w:spacing w:val="1"/>
          <w:position w:val="2"/>
          <w:sz w:val="42"/>
          <w:szCs w:val="42"/>
        </w:rPr>
        <w:t xml:space="preserve"> </w:t>
      </w:r>
      <w:r w:rsidR="00FE025D">
        <w:rPr>
          <w:rFonts w:ascii="Calibri" w:eastAsia="Calibri" w:hAnsi="Calibri" w:cs="Calibri"/>
          <w:position w:val="2"/>
          <w:sz w:val="42"/>
          <w:szCs w:val="42"/>
        </w:rPr>
        <w:t>and</w:t>
      </w:r>
    </w:p>
    <w:p w14:paraId="21C39112" w14:textId="77777777" w:rsidR="007342CE" w:rsidRDefault="00FE025D">
      <w:pPr>
        <w:spacing w:before="75"/>
        <w:ind w:left="4388" w:right="2080"/>
        <w:jc w:val="center"/>
        <w:rPr>
          <w:rFonts w:ascii="Calibri" w:eastAsia="Calibri" w:hAnsi="Calibri" w:cs="Calibri"/>
          <w:sz w:val="42"/>
          <w:szCs w:val="42"/>
        </w:rPr>
      </w:pPr>
      <w:r>
        <w:rPr>
          <w:rFonts w:ascii="Calibri" w:eastAsia="Calibri" w:hAnsi="Calibri" w:cs="Calibri"/>
          <w:sz w:val="42"/>
          <w:szCs w:val="42"/>
        </w:rPr>
        <w:t>Emer</w:t>
      </w:r>
      <w:r>
        <w:rPr>
          <w:rFonts w:ascii="Calibri" w:eastAsia="Calibri" w:hAnsi="Calibri" w:cs="Calibri"/>
          <w:spacing w:val="-2"/>
          <w:sz w:val="42"/>
          <w:szCs w:val="42"/>
        </w:rPr>
        <w:t>g</w:t>
      </w:r>
      <w:r>
        <w:rPr>
          <w:rFonts w:ascii="Calibri" w:eastAsia="Calibri" w:hAnsi="Calibri" w:cs="Calibri"/>
          <w:sz w:val="42"/>
          <w:szCs w:val="42"/>
        </w:rPr>
        <w:t>ing</w:t>
      </w:r>
      <w:r>
        <w:rPr>
          <w:rFonts w:ascii="Calibri" w:eastAsia="Calibri" w:hAnsi="Calibri" w:cs="Calibri"/>
          <w:spacing w:val="-1"/>
          <w:sz w:val="42"/>
          <w:szCs w:val="42"/>
        </w:rPr>
        <w:t xml:space="preserve"> </w:t>
      </w:r>
      <w:r>
        <w:rPr>
          <w:rFonts w:ascii="Calibri" w:eastAsia="Calibri" w:hAnsi="Calibri" w:cs="Calibri"/>
          <w:sz w:val="42"/>
          <w:szCs w:val="42"/>
        </w:rPr>
        <w:t>Sci</w:t>
      </w:r>
      <w:r>
        <w:rPr>
          <w:rFonts w:ascii="Calibri" w:eastAsia="Calibri" w:hAnsi="Calibri" w:cs="Calibri"/>
          <w:spacing w:val="2"/>
          <w:sz w:val="42"/>
          <w:szCs w:val="42"/>
        </w:rPr>
        <w:t>e</w:t>
      </w:r>
      <w:r>
        <w:rPr>
          <w:rFonts w:ascii="Calibri" w:eastAsia="Calibri" w:hAnsi="Calibri" w:cs="Calibri"/>
          <w:sz w:val="42"/>
          <w:szCs w:val="42"/>
        </w:rPr>
        <w:t>nces</w:t>
      </w:r>
    </w:p>
    <w:p w14:paraId="66A124EC" w14:textId="77777777" w:rsidR="007342CE" w:rsidRDefault="00FE025D">
      <w:pPr>
        <w:spacing w:before="72"/>
        <w:ind w:left="4093" w:right="1783"/>
        <w:jc w:val="center"/>
        <w:rPr>
          <w:sz w:val="28"/>
          <w:szCs w:val="28"/>
        </w:rPr>
      </w:pPr>
      <w:r>
        <w:rPr>
          <w:spacing w:val="-1"/>
          <w:sz w:val="28"/>
          <w:szCs w:val="28"/>
        </w:rPr>
        <w:t>D</w:t>
      </w:r>
      <w:r>
        <w:rPr>
          <w:sz w:val="28"/>
          <w:szCs w:val="28"/>
        </w:rPr>
        <w:t>e</w:t>
      </w:r>
      <w:r>
        <w:rPr>
          <w:spacing w:val="1"/>
          <w:sz w:val="28"/>
          <w:szCs w:val="28"/>
        </w:rPr>
        <w:t>p</w:t>
      </w:r>
      <w:r>
        <w:rPr>
          <w:sz w:val="28"/>
          <w:szCs w:val="28"/>
        </w:rPr>
        <w:t>a</w:t>
      </w:r>
      <w:r>
        <w:rPr>
          <w:spacing w:val="-2"/>
          <w:sz w:val="28"/>
          <w:szCs w:val="28"/>
        </w:rPr>
        <w:t>r</w:t>
      </w:r>
      <w:r>
        <w:rPr>
          <w:spacing w:val="1"/>
          <w:sz w:val="28"/>
          <w:szCs w:val="28"/>
        </w:rPr>
        <w:t>t</w:t>
      </w:r>
      <w:r>
        <w:rPr>
          <w:spacing w:val="-5"/>
          <w:sz w:val="28"/>
          <w:szCs w:val="28"/>
        </w:rPr>
        <w:t>m</w:t>
      </w:r>
      <w:r>
        <w:rPr>
          <w:sz w:val="28"/>
          <w:szCs w:val="28"/>
        </w:rPr>
        <w:t>e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t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 xml:space="preserve">of </w:t>
      </w:r>
      <w:r>
        <w:rPr>
          <w:spacing w:val="-3"/>
          <w:sz w:val="28"/>
          <w:szCs w:val="28"/>
        </w:rPr>
        <w:t>C</w:t>
      </w:r>
      <w:r>
        <w:rPr>
          <w:spacing w:val="1"/>
          <w:sz w:val="28"/>
          <w:szCs w:val="28"/>
        </w:rPr>
        <w:t>o</w:t>
      </w:r>
      <w:r>
        <w:rPr>
          <w:spacing w:val="-5"/>
          <w:sz w:val="28"/>
          <w:szCs w:val="28"/>
        </w:rPr>
        <w:t>m</w:t>
      </w:r>
      <w:r>
        <w:rPr>
          <w:spacing w:val="3"/>
          <w:sz w:val="28"/>
          <w:szCs w:val="28"/>
        </w:rPr>
        <w:t>p</w:t>
      </w:r>
      <w:r>
        <w:rPr>
          <w:spacing w:val="1"/>
          <w:sz w:val="28"/>
          <w:szCs w:val="28"/>
        </w:rPr>
        <w:t>ut</w:t>
      </w:r>
      <w:r>
        <w:rPr>
          <w:spacing w:val="-2"/>
          <w:sz w:val="28"/>
          <w:szCs w:val="28"/>
        </w:rPr>
        <w:t>e</w:t>
      </w:r>
      <w:r>
        <w:rPr>
          <w:sz w:val="28"/>
          <w:szCs w:val="28"/>
        </w:rPr>
        <w:t>r Sc</w:t>
      </w:r>
      <w:r>
        <w:rPr>
          <w:spacing w:val="-2"/>
          <w:sz w:val="28"/>
          <w:szCs w:val="28"/>
        </w:rPr>
        <w:t>i</w:t>
      </w:r>
      <w:r>
        <w:rPr>
          <w:sz w:val="28"/>
          <w:szCs w:val="28"/>
        </w:rPr>
        <w:t>e</w:t>
      </w:r>
      <w:r>
        <w:rPr>
          <w:spacing w:val="1"/>
          <w:sz w:val="28"/>
          <w:szCs w:val="28"/>
        </w:rPr>
        <w:t>n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e</w:t>
      </w:r>
    </w:p>
    <w:p w14:paraId="4F125337" w14:textId="77777777" w:rsidR="007342CE" w:rsidRDefault="00FE025D">
      <w:pPr>
        <w:spacing w:before="52"/>
        <w:ind w:left="4540" w:right="4225"/>
        <w:jc w:val="center"/>
        <w:rPr>
          <w:sz w:val="28"/>
          <w:szCs w:val="28"/>
        </w:rPr>
      </w:pPr>
      <w:r>
        <w:rPr>
          <w:b/>
          <w:spacing w:val="-1"/>
          <w:sz w:val="28"/>
          <w:szCs w:val="28"/>
        </w:rPr>
        <w:t>P</w:t>
      </w:r>
      <w:r>
        <w:rPr>
          <w:b/>
          <w:sz w:val="28"/>
          <w:szCs w:val="28"/>
        </w:rPr>
        <w:t>r</w:t>
      </w:r>
      <w:r>
        <w:rPr>
          <w:b/>
          <w:spacing w:val="1"/>
          <w:sz w:val="28"/>
          <w:szCs w:val="28"/>
        </w:rPr>
        <w:t>o</w:t>
      </w:r>
      <w:r>
        <w:rPr>
          <w:b/>
          <w:sz w:val="28"/>
          <w:szCs w:val="28"/>
        </w:rPr>
        <w:t>ject</w:t>
      </w:r>
    </w:p>
    <w:p w14:paraId="0D0F4AE3" w14:textId="77777777" w:rsidR="007342CE" w:rsidRDefault="00FE025D">
      <w:pPr>
        <w:spacing w:before="53"/>
        <w:ind w:left="3679"/>
        <w:rPr>
          <w:sz w:val="24"/>
          <w:szCs w:val="24"/>
        </w:rPr>
      </w:pPr>
      <w:r>
        <w:rPr>
          <w:b/>
          <w:spacing w:val="1"/>
          <w:sz w:val="24"/>
          <w:szCs w:val="24"/>
        </w:rPr>
        <w:t>S</w:t>
      </w:r>
      <w:r>
        <w:rPr>
          <w:b/>
          <w:sz w:val="24"/>
          <w:szCs w:val="24"/>
        </w:rPr>
        <w:t>o</w:t>
      </w:r>
      <w:r>
        <w:rPr>
          <w:b/>
          <w:spacing w:val="1"/>
          <w:sz w:val="24"/>
          <w:szCs w:val="24"/>
        </w:rPr>
        <w:t>f</w:t>
      </w:r>
      <w:r>
        <w:rPr>
          <w:b/>
          <w:spacing w:val="-3"/>
          <w:sz w:val="24"/>
          <w:szCs w:val="24"/>
        </w:rPr>
        <w:t>t</w:t>
      </w:r>
      <w:r>
        <w:rPr>
          <w:b/>
          <w:spacing w:val="2"/>
          <w:sz w:val="24"/>
          <w:szCs w:val="24"/>
        </w:rPr>
        <w:t>w</w:t>
      </w:r>
      <w:r>
        <w:rPr>
          <w:b/>
          <w:sz w:val="24"/>
          <w:szCs w:val="24"/>
        </w:rPr>
        <w:t>a</w:t>
      </w:r>
      <w:r>
        <w:rPr>
          <w:b/>
          <w:spacing w:val="-1"/>
          <w:sz w:val="24"/>
          <w:szCs w:val="24"/>
        </w:rPr>
        <w:t>r</w:t>
      </w:r>
      <w:r>
        <w:rPr>
          <w:b/>
          <w:sz w:val="24"/>
          <w:szCs w:val="24"/>
        </w:rPr>
        <w:t>e</w:t>
      </w:r>
      <w:r>
        <w:rPr>
          <w:b/>
          <w:spacing w:val="-1"/>
          <w:sz w:val="24"/>
          <w:szCs w:val="24"/>
        </w:rPr>
        <w:t xml:space="preserve"> </w:t>
      </w:r>
      <w:r>
        <w:rPr>
          <w:b/>
          <w:sz w:val="24"/>
          <w:szCs w:val="24"/>
        </w:rPr>
        <w:t>Q</w:t>
      </w:r>
      <w:r>
        <w:rPr>
          <w:b/>
          <w:spacing w:val="1"/>
          <w:sz w:val="24"/>
          <w:szCs w:val="24"/>
        </w:rPr>
        <w:t>u</w:t>
      </w:r>
      <w:r>
        <w:rPr>
          <w:b/>
          <w:sz w:val="24"/>
          <w:szCs w:val="24"/>
        </w:rPr>
        <w:t>al</w:t>
      </w:r>
      <w:r>
        <w:rPr>
          <w:b/>
          <w:spacing w:val="1"/>
          <w:sz w:val="24"/>
          <w:szCs w:val="24"/>
        </w:rPr>
        <w:t>i</w:t>
      </w:r>
      <w:r>
        <w:rPr>
          <w:b/>
          <w:sz w:val="24"/>
          <w:szCs w:val="24"/>
        </w:rPr>
        <w:t>ty E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g</w:t>
      </w:r>
      <w:r>
        <w:rPr>
          <w:b/>
          <w:spacing w:val="-2"/>
          <w:sz w:val="24"/>
          <w:szCs w:val="24"/>
        </w:rPr>
        <w:t>i</w:t>
      </w:r>
      <w:r>
        <w:rPr>
          <w:b/>
          <w:spacing w:val="-1"/>
          <w:sz w:val="24"/>
          <w:szCs w:val="24"/>
        </w:rPr>
        <w:t>neer</w:t>
      </w:r>
      <w:r>
        <w:rPr>
          <w:b/>
          <w:sz w:val="24"/>
          <w:szCs w:val="24"/>
        </w:rPr>
        <w:t>i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g</w:t>
      </w:r>
      <w:r>
        <w:rPr>
          <w:b/>
          <w:spacing w:val="2"/>
          <w:sz w:val="24"/>
          <w:szCs w:val="24"/>
        </w:rPr>
        <w:t xml:space="preserve"> </w:t>
      </w:r>
      <w:r>
        <w:rPr>
          <w:b/>
          <w:spacing w:val="-1"/>
          <w:sz w:val="24"/>
          <w:szCs w:val="24"/>
        </w:rPr>
        <w:t>(</w:t>
      </w:r>
      <w:r>
        <w:rPr>
          <w:b/>
          <w:spacing w:val="1"/>
          <w:sz w:val="24"/>
          <w:szCs w:val="24"/>
        </w:rPr>
        <w:t>S</w:t>
      </w:r>
      <w:r>
        <w:rPr>
          <w:b/>
          <w:sz w:val="24"/>
          <w:szCs w:val="24"/>
        </w:rPr>
        <w:t>E 3002)</w:t>
      </w:r>
    </w:p>
    <w:p w14:paraId="1EB89B24" w14:textId="77777777" w:rsidR="007342CE" w:rsidRDefault="00FE025D">
      <w:pPr>
        <w:spacing w:before="91" w:line="260" w:lineRule="exact"/>
        <w:ind w:left="4212" w:right="3898"/>
        <w:jc w:val="center"/>
        <w:rPr>
          <w:sz w:val="24"/>
          <w:szCs w:val="24"/>
        </w:rPr>
      </w:pPr>
      <w:r>
        <w:rPr>
          <w:b/>
          <w:position w:val="-1"/>
          <w:sz w:val="24"/>
          <w:szCs w:val="24"/>
        </w:rPr>
        <w:t>B</w:t>
      </w:r>
      <w:r>
        <w:rPr>
          <w:b/>
          <w:spacing w:val="1"/>
          <w:position w:val="-1"/>
          <w:sz w:val="24"/>
          <w:szCs w:val="24"/>
        </w:rPr>
        <w:t>SSE</w:t>
      </w:r>
      <w:r>
        <w:rPr>
          <w:b/>
          <w:spacing w:val="-1"/>
          <w:position w:val="-1"/>
          <w:sz w:val="24"/>
          <w:szCs w:val="24"/>
        </w:rPr>
        <w:t>-</w:t>
      </w:r>
      <w:r>
        <w:rPr>
          <w:b/>
          <w:position w:val="-1"/>
          <w:sz w:val="24"/>
          <w:szCs w:val="24"/>
        </w:rPr>
        <w:t>V</w:t>
      </w:r>
      <w:r>
        <w:rPr>
          <w:b/>
          <w:spacing w:val="-1"/>
          <w:position w:val="-1"/>
          <w:sz w:val="24"/>
          <w:szCs w:val="24"/>
        </w:rPr>
        <w:t>(</w:t>
      </w:r>
      <w:r>
        <w:rPr>
          <w:b/>
          <w:position w:val="-1"/>
          <w:sz w:val="24"/>
          <w:szCs w:val="24"/>
        </w:rPr>
        <w:t>A</w:t>
      </w:r>
      <w:r>
        <w:rPr>
          <w:b/>
          <w:spacing w:val="-1"/>
          <w:position w:val="-1"/>
          <w:sz w:val="24"/>
          <w:szCs w:val="24"/>
        </w:rPr>
        <w:t>&amp;</w:t>
      </w:r>
      <w:r>
        <w:rPr>
          <w:b/>
          <w:spacing w:val="1"/>
          <w:position w:val="-1"/>
          <w:sz w:val="24"/>
          <w:szCs w:val="24"/>
        </w:rPr>
        <w:t>B</w:t>
      </w:r>
      <w:r>
        <w:rPr>
          <w:b/>
          <w:position w:val="-1"/>
          <w:sz w:val="24"/>
          <w:szCs w:val="24"/>
        </w:rPr>
        <w:t>)</w:t>
      </w:r>
    </w:p>
    <w:p w14:paraId="2B248228" w14:textId="1432BCCB" w:rsidR="007342CE" w:rsidRDefault="00FE025D">
      <w:pPr>
        <w:spacing w:before="88"/>
        <w:ind w:left="472"/>
        <w:rPr>
          <w:sz w:val="22"/>
          <w:szCs w:val="22"/>
        </w:rPr>
      </w:pPr>
      <w:r>
        <w:rPr>
          <w:sz w:val="22"/>
          <w:szCs w:val="22"/>
        </w:rPr>
        <w:t xml:space="preserve">        </w:t>
      </w:r>
      <w:r>
        <w:rPr>
          <w:spacing w:val="19"/>
          <w:sz w:val="22"/>
          <w:szCs w:val="22"/>
        </w:rPr>
        <w:t xml:space="preserve"> </w:t>
      </w:r>
      <w:r w:rsidR="003005EE">
        <w:rPr>
          <w:spacing w:val="19"/>
          <w:sz w:val="22"/>
          <w:szCs w:val="22"/>
        </w:rPr>
        <w:t xml:space="preserve">   </w:t>
      </w:r>
      <w:r>
        <w:rPr>
          <w:spacing w:val="-1"/>
          <w:sz w:val="22"/>
          <w:szCs w:val="22"/>
        </w:rPr>
        <w:t>A</w:t>
      </w:r>
      <w:r>
        <w:rPr>
          <w:sz w:val="22"/>
          <w:szCs w:val="22"/>
        </w:rPr>
        <w:t>n ad</w:t>
      </w:r>
      <w:r>
        <w:rPr>
          <w:spacing w:val="-2"/>
          <w:sz w:val="22"/>
          <w:szCs w:val="22"/>
        </w:rPr>
        <w:t>v</w:t>
      </w:r>
      <w:r>
        <w:rPr>
          <w:sz w:val="22"/>
          <w:szCs w:val="22"/>
        </w:rPr>
        <w:t xml:space="preserve">ance </w:t>
      </w:r>
      <w:r>
        <w:rPr>
          <w:spacing w:val="-2"/>
          <w:sz w:val="22"/>
          <w:szCs w:val="22"/>
        </w:rPr>
        <w:t>p</w:t>
      </w:r>
      <w:r>
        <w:rPr>
          <w:spacing w:val="1"/>
          <w:sz w:val="22"/>
          <w:szCs w:val="22"/>
        </w:rPr>
        <w:t>r</w:t>
      </w:r>
      <w:r>
        <w:rPr>
          <w:spacing w:val="-2"/>
          <w:sz w:val="22"/>
          <w:szCs w:val="22"/>
        </w:rPr>
        <w:t>o</w:t>
      </w:r>
      <w:r>
        <w:rPr>
          <w:spacing w:val="1"/>
          <w:sz w:val="22"/>
          <w:szCs w:val="22"/>
        </w:rPr>
        <w:t>j</w:t>
      </w:r>
      <w:r>
        <w:rPr>
          <w:sz w:val="22"/>
          <w:szCs w:val="22"/>
        </w:rPr>
        <w:t>e</w:t>
      </w:r>
      <w:r>
        <w:rPr>
          <w:spacing w:val="-2"/>
          <w:sz w:val="22"/>
          <w:szCs w:val="22"/>
        </w:rPr>
        <w:t>c</w:t>
      </w:r>
      <w:r>
        <w:rPr>
          <w:sz w:val="22"/>
          <w:szCs w:val="22"/>
        </w:rPr>
        <w:t>t</w:t>
      </w:r>
    </w:p>
    <w:p w14:paraId="32A1F659" w14:textId="77777777" w:rsidR="007342CE" w:rsidRDefault="007342CE">
      <w:pPr>
        <w:spacing w:before="5" w:line="120" w:lineRule="exact"/>
        <w:rPr>
          <w:sz w:val="12"/>
          <w:szCs w:val="12"/>
        </w:rPr>
      </w:pPr>
    </w:p>
    <w:p w14:paraId="0A74888E" w14:textId="77777777" w:rsidR="007342CE" w:rsidRDefault="007342CE">
      <w:pPr>
        <w:spacing w:line="200" w:lineRule="exact"/>
      </w:pPr>
    </w:p>
    <w:p w14:paraId="33A7695B" w14:textId="08C82626" w:rsidR="007342CE" w:rsidRDefault="00FE025D" w:rsidP="003005EE">
      <w:pPr>
        <w:ind w:left="1192"/>
        <w:rPr>
          <w:sz w:val="22"/>
          <w:szCs w:val="22"/>
        </w:rPr>
      </w:pPr>
      <w:r>
        <w:rPr>
          <w:sz w:val="22"/>
          <w:szCs w:val="22"/>
        </w:rPr>
        <w:t>Pro</w:t>
      </w:r>
      <w:r>
        <w:rPr>
          <w:spacing w:val="-2"/>
          <w:sz w:val="22"/>
          <w:szCs w:val="22"/>
        </w:rPr>
        <w:t>v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des</w:t>
      </w:r>
      <w:r>
        <w:rPr>
          <w:spacing w:val="-2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n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>s</w:t>
      </w:r>
      <w:r>
        <w:rPr>
          <w:spacing w:val="-1"/>
          <w:sz w:val="22"/>
          <w:szCs w:val="22"/>
        </w:rPr>
        <w:t>t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ng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p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o</w:t>
      </w:r>
      <w:r>
        <w:rPr>
          <w:spacing w:val="-2"/>
          <w:sz w:val="22"/>
          <w:szCs w:val="22"/>
        </w:rPr>
        <w:t>b</w:t>
      </w:r>
      <w:r>
        <w:rPr>
          <w:spacing w:val="1"/>
          <w:sz w:val="22"/>
          <w:szCs w:val="22"/>
        </w:rPr>
        <w:t>l</w:t>
      </w:r>
      <w:r>
        <w:rPr>
          <w:spacing w:val="-2"/>
          <w:sz w:val="22"/>
          <w:szCs w:val="22"/>
        </w:rPr>
        <w:t>e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 xml:space="preserve">, 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ea</w:t>
      </w:r>
      <w:r>
        <w:rPr>
          <w:spacing w:val="1"/>
          <w:sz w:val="22"/>
          <w:szCs w:val="22"/>
        </w:rPr>
        <w:t>li</w:t>
      </w:r>
      <w:r>
        <w:rPr>
          <w:spacing w:val="-2"/>
          <w:sz w:val="22"/>
          <w:szCs w:val="22"/>
        </w:rPr>
        <w:t>s</w:t>
      </w:r>
      <w:r>
        <w:rPr>
          <w:spacing w:val="1"/>
          <w:sz w:val="22"/>
          <w:szCs w:val="22"/>
        </w:rPr>
        <w:t>t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>c p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>s</w:t>
      </w:r>
      <w:r>
        <w:rPr>
          <w:spacing w:val="-2"/>
          <w:sz w:val="22"/>
          <w:szCs w:val="22"/>
        </w:rPr>
        <w:t>s</w:t>
      </w:r>
      <w:r>
        <w:rPr>
          <w:sz w:val="22"/>
          <w:szCs w:val="22"/>
        </w:rPr>
        <w:t>u</w:t>
      </w:r>
      <w:r>
        <w:rPr>
          <w:spacing w:val="1"/>
          <w:sz w:val="22"/>
          <w:szCs w:val="22"/>
        </w:rPr>
        <w:t>r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s, un</w:t>
      </w:r>
      <w:r>
        <w:rPr>
          <w:spacing w:val="-2"/>
          <w:sz w:val="22"/>
          <w:szCs w:val="22"/>
        </w:rPr>
        <w:t>c</w:t>
      </w:r>
      <w:r>
        <w:rPr>
          <w:spacing w:val="1"/>
          <w:sz w:val="22"/>
          <w:szCs w:val="22"/>
        </w:rPr>
        <w:t>l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r</w:t>
      </w:r>
      <w:r>
        <w:rPr>
          <w:spacing w:val="-1"/>
          <w:sz w:val="22"/>
          <w:szCs w:val="22"/>
        </w:rPr>
        <w:t>/</w:t>
      </w:r>
      <w:r>
        <w:rPr>
          <w:sz w:val="22"/>
          <w:szCs w:val="22"/>
        </w:rPr>
        <w:t>chan</w:t>
      </w:r>
      <w:r>
        <w:rPr>
          <w:spacing w:val="-2"/>
          <w:sz w:val="22"/>
          <w:szCs w:val="22"/>
        </w:rPr>
        <w:t>g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ng</w:t>
      </w:r>
    </w:p>
    <w:p w14:paraId="3881A39F" w14:textId="77777777" w:rsidR="007342CE" w:rsidRDefault="007342CE" w:rsidP="003005EE">
      <w:pPr>
        <w:spacing w:before="8" w:line="120" w:lineRule="exact"/>
        <w:rPr>
          <w:sz w:val="12"/>
          <w:szCs w:val="12"/>
        </w:rPr>
      </w:pPr>
    </w:p>
    <w:p w14:paraId="606EE340" w14:textId="77777777" w:rsidR="007342CE" w:rsidRDefault="007342CE" w:rsidP="003005EE">
      <w:pPr>
        <w:spacing w:line="200" w:lineRule="exact"/>
      </w:pPr>
    </w:p>
    <w:p w14:paraId="1910FBF3" w14:textId="7D166B40" w:rsidR="007342CE" w:rsidRDefault="00FE025D">
      <w:pPr>
        <w:ind w:left="472"/>
        <w:rPr>
          <w:sz w:val="22"/>
          <w:szCs w:val="22"/>
        </w:rPr>
      </w:pPr>
      <w:r>
        <w:rPr>
          <w:sz w:val="22"/>
          <w:szCs w:val="22"/>
        </w:rPr>
        <w:t xml:space="preserve">   </w:t>
      </w:r>
      <w:r w:rsidR="003005EE">
        <w:rPr>
          <w:sz w:val="22"/>
          <w:szCs w:val="22"/>
        </w:rPr>
        <w:t xml:space="preserve">         </w:t>
      </w:r>
      <w:r>
        <w:rPr>
          <w:spacing w:val="18"/>
          <w:sz w:val="22"/>
          <w:szCs w:val="22"/>
        </w:rPr>
        <w:t xml:space="preserve"> </w:t>
      </w:r>
      <w:r>
        <w:rPr>
          <w:sz w:val="22"/>
          <w:szCs w:val="22"/>
        </w:rPr>
        <w:t xml:space="preserve">3 </w:t>
      </w:r>
      <w:r>
        <w:rPr>
          <w:spacing w:val="-4"/>
          <w:sz w:val="22"/>
          <w:szCs w:val="22"/>
        </w:rPr>
        <w:t>m</w:t>
      </w:r>
      <w:r>
        <w:rPr>
          <w:spacing w:val="3"/>
          <w:sz w:val="22"/>
          <w:szCs w:val="22"/>
        </w:rPr>
        <w:t>e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ber</w:t>
      </w:r>
      <w:r>
        <w:rPr>
          <w:spacing w:val="1"/>
          <w:sz w:val="22"/>
          <w:szCs w:val="22"/>
        </w:rPr>
        <w:t xml:space="preserve"> t</w:t>
      </w:r>
      <w:r>
        <w:rPr>
          <w:sz w:val="22"/>
          <w:szCs w:val="22"/>
        </w:rPr>
        <w:t>ea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s</w:t>
      </w:r>
    </w:p>
    <w:p w14:paraId="3B9E49C2" w14:textId="77777777" w:rsidR="007342CE" w:rsidRDefault="007342CE">
      <w:pPr>
        <w:spacing w:before="5" w:line="120" w:lineRule="exact"/>
        <w:rPr>
          <w:sz w:val="12"/>
          <w:szCs w:val="12"/>
        </w:rPr>
      </w:pPr>
    </w:p>
    <w:p w14:paraId="42805EF5" w14:textId="77777777" w:rsidR="007342CE" w:rsidRDefault="007342CE">
      <w:pPr>
        <w:spacing w:line="200" w:lineRule="exact"/>
      </w:pPr>
    </w:p>
    <w:p w14:paraId="51C7C1C8" w14:textId="77777777" w:rsidR="007342CE" w:rsidRDefault="00FE025D">
      <w:pPr>
        <w:ind w:left="472"/>
        <w:rPr>
          <w:sz w:val="22"/>
          <w:szCs w:val="22"/>
        </w:rPr>
      </w:pPr>
      <w:r>
        <w:rPr>
          <w:sz w:val="22"/>
          <w:szCs w:val="22"/>
        </w:rPr>
        <w:t xml:space="preserve">   </w:t>
      </w:r>
      <w:r>
        <w:rPr>
          <w:spacing w:val="18"/>
          <w:sz w:val="22"/>
          <w:szCs w:val="22"/>
        </w:rPr>
        <w:t xml:space="preserve"> </w:t>
      </w:r>
      <w:r>
        <w:rPr>
          <w:sz w:val="22"/>
          <w:szCs w:val="22"/>
        </w:rPr>
        <w:t>E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pha</w:t>
      </w:r>
      <w:r>
        <w:rPr>
          <w:spacing w:val="1"/>
          <w:sz w:val="22"/>
          <w:szCs w:val="22"/>
        </w:rPr>
        <w:t>si</w:t>
      </w:r>
      <w:r>
        <w:rPr>
          <w:sz w:val="22"/>
          <w:szCs w:val="22"/>
        </w:rPr>
        <w:t xml:space="preserve">s on 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ood SE</w:t>
      </w:r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>p</w:t>
      </w:r>
      <w:r>
        <w:rPr>
          <w:spacing w:val="-2"/>
          <w:sz w:val="22"/>
          <w:szCs w:val="22"/>
        </w:rPr>
        <w:t>r</w:t>
      </w:r>
      <w:r>
        <w:rPr>
          <w:sz w:val="22"/>
          <w:szCs w:val="22"/>
        </w:rPr>
        <w:t>a</w:t>
      </w:r>
      <w:r>
        <w:rPr>
          <w:spacing w:val="-2"/>
          <w:sz w:val="22"/>
          <w:szCs w:val="22"/>
        </w:rPr>
        <w:t>c</w:t>
      </w:r>
      <w:r>
        <w:rPr>
          <w:spacing w:val="-1"/>
          <w:sz w:val="22"/>
          <w:szCs w:val="22"/>
        </w:rPr>
        <w:t>t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c</w:t>
      </w:r>
      <w:r>
        <w:rPr>
          <w:spacing w:val="-2"/>
          <w:sz w:val="22"/>
          <w:szCs w:val="22"/>
        </w:rPr>
        <w:t>e</w:t>
      </w:r>
      <w:r>
        <w:rPr>
          <w:spacing w:val="1"/>
          <w:sz w:val="22"/>
          <w:szCs w:val="22"/>
        </w:rPr>
        <w:t>/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hodo</w:t>
      </w:r>
      <w:r>
        <w:rPr>
          <w:spacing w:val="-1"/>
          <w:sz w:val="22"/>
          <w:szCs w:val="22"/>
        </w:rPr>
        <w:t>l</w:t>
      </w:r>
      <w:r>
        <w:rPr>
          <w:sz w:val="22"/>
          <w:szCs w:val="22"/>
        </w:rPr>
        <w:t>o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y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 xml:space="preserve">and 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t</w:t>
      </w:r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>p</w:t>
      </w:r>
      <w:r>
        <w:rPr>
          <w:spacing w:val="-1"/>
          <w:sz w:val="22"/>
          <w:szCs w:val="22"/>
        </w:rPr>
        <w:t>l</w:t>
      </w:r>
      <w:r>
        <w:rPr>
          <w:sz w:val="22"/>
          <w:szCs w:val="22"/>
        </w:rPr>
        <w:t xml:space="preserve">an </w:t>
      </w:r>
      <w:r>
        <w:rPr>
          <w:spacing w:val="1"/>
          <w:sz w:val="22"/>
          <w:szCs w:val="22"/>
        </w:rPr>
        <w:t>f</w:t>
      </w:r>
      <w:r>
        <w:rPr>
          <w:spacing w:val="-2"/>
          <w:sz w:val="22"/>
          <w:szCs w:val="22"/>
        </w:rPr>
        <w:t>o</w:t>
      </w:r>
      <w:r>
        <w:rPr>
          <w:sz w:val="22"/>
          <w:szCs w:val="22"/>
        </w:rPr>
        <w:t>r</w:t>
      </w:r>
      <w:r>
        <w:rPr>
          <w:spacing w:val="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Q</w:t>
      </w:r>
      <w:r>
        <w:rPr>
          <w:sz w:val="22"/>
          <w:szCs w:val="22"/>
        </w:rPr>
        <w:t>C</w:t>
      </w:r>
    </w:p>
    <w:p w14:paraId="7761FB42" w14:textId="77777777" w:rsidR="007342CE" w:rsidRDefault="007342CE">
      <w:pPr>
        <w:spacing w:before="8" w:line="120" w:lineRule="exact"/>
        <w:rPr>
          <w:sz w:val="12"/>
          <w:szCs w:val="12"/>
        </w:rPr>
      </w:pPr>
    </w:p>
    <w:p w14:paraId="04F0F882" w14:textId="77777777" w:rsidR="007342CE" w:rsidRDefault="007342CE">
      <w:pPr>
        <w:spacing w:line="200" w:lineRule="exact"/>
      </w:pPr>
    </w:p>
    <w:p w14:paraId="2B7A4B80" w14:textId="77777777" w:rsidR="007342CE" w:rsidRDefault="00FE025D">
      <w:pPr>
        <w:ind w:left="1192"/>
        <w:rPr>
          <w:sz w:val="22"/>
          <w:szCs w:val="22"/>
        </w:rPr>
      </w:pPr>
      <w:r>
        <w:rPr>
          <w:sz w:val="22"/>
          <w:szCs w:val="22"/>
        </w:rPr>
        <w:t xml:space="preserve">   </w:t>
      </w:r>
      <w:r>
        <w:rPr>
          <w:spacing w:val="18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H</w:t>
      </w:r>
      <w:r>
        <w:rPr>
          <w:sz w:val="22"/>
          <w:szCs w:val="22"/>
        </w:rPr>
        <w:t>o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ework</w:t>
      </w:r>
      <w:r>
        <w:rPr>
          <w:spacing w:val="-1"/>
          <w:sz w:val="22"/>
          <w:szCs w:val="22"/>
        </w:rPr>
        <w:t>'</w:t>
      </w:r>
      <w:r>
        <w:rPr>
          <w:sz w:val="22"/>
          <w:szCs w:val="22"/>
        </w:rPr>
        <w:t xml:space="preserve">s 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nd de</w:t>
      </w:r>
      <w:r>
        <w:rPr>
          <w:spacing w:val="-1"/>
          <w:sz w:val="22"/>
          <w:szCs w:val="22"/>
        </w:rPr>
        <w:t>l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v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a</w:t>
      </w:r>
      <w:r>
        <w:rPr>
          <w:spacing w:val="-2"/>
          <w:sz w:val="22"/>
          <w:szCs w:val="22"/>
        </w:rPr>
        <w:t>b</w:t>
      </w:r>
      <w:r>
        <w:rPr>
          <w:spacing w:val="-1"/>
          <w:sz w:val="22"/>
          <w:szCs w:val="22"/>
        </w:rPr>
        <w:t>l</w:t>
      </w:r>
      <w:r>
        <w:rPr>
          <w:sz w:val="22"/>
          <w:szCs w:val="22"/>
        </w:rPr>
        <w:t>es</w:t>
      </w:r>
      <w:r>
        <w:rPr>
          <w:spacing w:val="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t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ed</w:t>
      </w:r>
      <w:r>
        <w:rPr>
          <w:spacing w:val="-2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o</w:t>
      </w:r>
      <w:r>
        <w:rPr>
          <w:spacing w:val="-2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 xml:space="preserve">he </w:t>
      </w:r>
      <w:r>
        <w:rPr>
          <w:spacing w:val="-2"/>
          <w:sz w:val="22"/>
          <w:szCs w:val="22"/>
        </w:rPr>
        <w:t>p</w:t>
      </w:r>
      <w:r>
        <w:rPr>
          <w:spacing w:val="1"/>
          <w:sz w:val="22"/>
          <w:szCs w:val="22"/>
        </w:rPr>
        <w:t>r</w:t>
      </w:r>
      <w:r>
        <w:rPr>
          <w:spacing w:val="-2"/>
          <w:sz w:val="22"/>
          <w:szCs w:val="22"/>
        </w:rPr>
        <w:t>o</w:t>
      </w:r>
      <w:r>
        <w:rPr>
          <w:spacing w:val="1"/>
          <w:sz w:val="22"/>
          <w:szCs w:val="22"/>
        </w:rPr>
        <w:t>j</w:t>
      </w:r>
      <w:r>
        <w:rPr>
          <w:sz w:val="22"/>
          <w:szCs w:val="22"/>
        </w:rPr>
        <w:t>e</w:t>
      </w:r>
      <w:r>
        <w:rPr>
          <w:spacing w:val="-2"/>
          <w:sz w:val="22"/>
          <w:szCs w:val="22"/>
        </w:rPr>
        <w:t>c</w:t>
      </w:r>
      <w:r>
        <w:rPr>
          <w:sz w:val="22"/>
          <w:szCs w:val="22"/>
        </w:rPr>
        <w:t>t</w:t>
      </w:r>
    </w:p>
    <w:p w14:paraId="0DAF30CA" w14:textId="77777777" w:rsidR="007342CE" w:rsidRDefault="007342CE">
      <w:pPr>
        <w:spacing w:before="5" w:line="120" w:lineRule="exact"/>
        <w:rPr>
          <w:sz w:val="12"/>
          <w:szCs w:val="12"/>
        </w:rPr>
      </w:pPr>
    </w:p>
    <w:p w14:paraId="14EF6D35" w14:textId="77777777" w:rsidR="007342CE" w:rsidRDefault="007342CE">
      <w:pPr>
        <w:spacing w:line="200" w:lineRule="exact"/>
      </w:pPr>
    </w:p>
    <w:p w14:paraId="403D4A18" w14:textId="77777777" w:rsidR="007342CE" w:rsidRDefault="00FE025D">
      <w:pPr>
        <w:ind w:left="1192"/>
        <w:rPr>
          <w:sz w:val="22"/>
          <w:szCs w:val="22"/>
        </w:rPr>
      </w:pPr>
      <w:r>
        <w:rPr>
          <w:sz w:val="22"/>
          <w:szCs w:val="22"/>
        </w:rPr>
        <w:t xml:space="preserve">   </w:t>
      </w:r>
      <w:r>
        <w:rPr>
          <w:spacing w:val="18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st</w:t>
      </w:r>
      <w:r>
        <w:rPr>
          <w:spacing w:val="2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P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>an</w:t>
      </w:r>
    </w:p>
    <w:p w14:paraId="0A504B45" w14:textId="77777777" w:rsidR="007342CE" w:rsidRDefault="007342CE">
      <w:pPr>
        <w:spacing w:before="5" w:line="120" w:lineRule="exact"/>
        <w:rPr>
          <w:sz w:val="12"/>
          <w:szCs w:val="12"/>
        </w:rPr>
      </w:pPr>
    </w:p>
    <w:p w14:paraId="456453A8" w14:textId="77777777" w:rsidR="007342CE" w:rsidRDefault="007342CE">
      <w:pPr>
        <w:spacing w:line="200" w:lineRule="exact"/>
      </w:pPr>
    </w:p>
    <w:p w14:paraId="34EA39B6" w14:textId="77777777" w:rsidR="007342CE" w:rsidRDefault="00FE025D">
      <w:pPr>
        <w:ind w:left="1192"/>
        <w:rPr>
          <w:sz w:val="22"/>
          <w:szCs w:val="22"/>
        </w:rPr>
      </w:pPr>
      <w:r>
        <w:rPr>
          <w:sz w:val="22"/>
          <w:szCs w:val="22"/>
        </w:rPr>
        <w:t xml:space="preserve">   </w:t>
      </w:r>
      <w:r>
        <w:rPr>
          <w:spacing w:val="18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st</w:t>
      </w:r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>ca</w:t>
      </w:r>
      <w:r>
        <w:rPr>
          <w:spacing w:val="-2"/>
          <w:sz w:val="22"/>
          <w:szCs w:val="22"/>
        </w:rPr>
        <w:t>s</w:t>
      </w:r>
      <w:r>
        <w:rPr>
          <w:sz w:val="22"/>
          <w:szCs w:val="22"/>
        </w:rPr>
        <w:t>es</w:t>
      </w:r>
    </w:p>
    <w:p w14:paraId="18B4C141" w14:textId="77777777" w:rsidR="007342CE" w:rsidRDefault="007342CE">
      <w:pPr>
        <w:spacing w:before="8" w:line="120" w:lineRule="exact"/>
        <w:rPr>
          <w:sz w:val="12"/>
          <w:szCs w:val="12"/>
        </w:rPr>
      </w:pPr>
    </w:p>
    <w:p w14:paraId="69668EB0" w14:textId="77777777" w:rsidR="007342CE" w:rsidRDefault="007342CE">
      <w:pPr>
        <w:spacing w:line="200" w:lineRule="exact"/>
      </w:pPr>
    </w:p>
    <w:p w14:paraId="1E7CD8FF" w14:textId="77777777" w:rsidR="007342CE" w:rsidRDefault="00FE025D">
      <w:pPr>
        <w:ind w:left="1192"/>
        <w:rPr>
          <w:sz w:val="22"/>
          <w:szCs w:val="22"/>
        </w:rPr>
      </w:pPr>
      <w:r>
        <w:rPr>
          <w:sz w:val="22"/>
          <w:szCs w:val="22"/>
        </w:rPr>
        <w:t xml:space="preserve">   </w:t>
      </w:r>
      <w:r>
        <w:rPr>
          <w:spacing w:val="18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st</w:t>
      </w:r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>su</w:t>
      </w:r>
      <w:r>
        <w:rPr>
          <w:spacing w:val="-1"/>
          <w:sz w:val="22"/>
          <w:szCs w:val="22"/>
        </w:rPr>
        <w:t>i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e</w:t>
      </w:r>
    </w:p>
    <w:p w14:paraId="369D670F" w14:textId="77777777" w:rsidR="00EA2AEE" w:rsidRDefault="00EA2AEE">
      <w:pPr>
        <w:ind w:left="1192"/>
        <w:rPr>
          <w:sz w:val="22"/>
          <w:szCs w:val="22"/>
        </w:rPr>
      </w:pPr>
    </w:p>
    <w:p w14:paraId="4F877BAC" w14:textId="77777777" w:rsidR="00EA2AEE" w:rsidRDefault="00EA2AEE">
      <w:pPr>
        <w:ind w:left="1192"/>
        <w:rPr>
          <w:sz w:val="22"/>
          <w:szCs w:val="22"/>
        </w:rPr>
      </w:pPr>
      <w:r>
        <w:rPr>
          <w:sz w:val="22"/>
          <w:szCs w:val="22"/>
        </w:rPr>
        <w:tab/>
        <w:t xml:space="preserve">Test Log </w:t>
      </w:r>
      <w:r w:rsidR="00692E8E">
        <w:rPr>
          <w:sz w:val="22"/>
          <w:szCs w:val="22"/>
        </w:rPr>
        <w:t xml:space="preserve">report </w:t>
      </w:r>
    </w:p>
    <w:p w14:paraId="1BA04B6E" w14:textId="77777777" w:rsidR="007342CE" w:rsidRDefault="007342CE">
      <w:pPr>
        <w:spacing w:before="7" w:line="100" w:lineRule="exact"/>
        <w:rPr>
          <w:sz w:val="10"/>
          <w:szCs w:val="10"/>
        </w:rPr>
      </w:pPr>
    </w:p>
    <w:p w14:paraId="6F7A7B8C" w14:textId="77777777" w:rsidR="007342CE" w:rsidRDefault="007342CE">
      <w:pPr>
        <w:spacing w:line="200" w:lineRule="exact"/>
      </w:pPr>
    </w:p>
    <w:p w14:paraId="48E299BA" w14:textId="77777777" w:rsidR="007342CE" w:rsidRDefault="007342CE">
      <w:pPr>
        <w:spacing w:line="200" w:lineRule="exact"/>
      </w:pPr>
    </w:p>
    <w:p w14:paraId="383055C1" w14:textId="77777777" w:rsidR="007342CE" w:rsidRDefault="007342CE">
      <w:pPr>
        <w:spacing w:line="200" w:lineRule="exact"/>
      </w:pPr>
    </w:p>
    <w:p w14:paraId="31569725" w14:textId="77777777" w:rsidR="007342CE" w:rsidRDefault="007342CE">
      <w:pPr>
        <w:spacing w:line="200" w:lineRule="exact"/>
      </w:pPr>
    </w:p>
    <w:p w14:paraId="61F12B99" w14:textId="77777777" w:rsidR="007342CE" w:rsidRDefault="00FE025D">
      <w:pPr>
        <w:ind w:left="3832" w:right="3514"/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*** </w:t>
      </w:r>
      <w:r>
        <w:rPr>
          <w:spacing w:val="-1"/>
          <w:sz w:val="22"/>
          <w:szCs w:val="22"/>
        </w:rPr>
        <w:t>B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>S</w:t>
      </w:r>
      <w:r>
        <w:rPr>
          <w:sz w:val="22"/>
          <w:szCs w:val="22"/>
        </w:rPr>
        <w:t xml:space="preserve">T </w:t>
      </w:r>
      <w:r>
        <w:rPr>
          <w:spacing w:val="-2"/>
          <w:sz w:val="22"/>
          <w:szCs w:val="22"/>
        </w:rPr>
        <w:t>O</w:t>
      </w:r>
      <w:r>
        <w:rPr>
          <w:sz w:val="22"/>
          <w:szCs w:val="22"/>
        </w:rPr>
        <w:t xml:space="preserve">F </w:t>
      </w:r>
      <w:r>
        <w:rPr>
          <w:spacing w:val="-1"/>
          <w:sz w:val="22"/>
          <w:szCs w:val="22"/>
        </w:rPr>
        <w:t>LUC</w:t>
      </w:r>
      <w:r>
        <w:rPr>
          <w:sz w:val="22"/>
          <w:szCs w:val="22"/>
        </w:rPr>
        <w:t>K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***</w:t>
      </w:r>
    </w:p>
    <w:sectPr w:rsidR="007342CE">
      <w:type w:val="continuous"/>
      <w:pgSz w:w="12240" w:h="15840"/>
      <w:pgMar w:top="620" w:right="1640" w:bottom="280" w:left="8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BD85305"/>
    <w:multiLevelType w:val="multilevel"/>
    <w:tmpl w:val="4198E6B6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8920326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42CE"/>
    <w:rsid w:val="003005EE"/>
    <w:rsid w:val="00692E8E"/>
    <w:rsid w:val="007342CE"/>
    <w:rsid w:val="0083317D"/>
    <w:rsid w:val="00EA2AEE"/>
    <w:rsid w:val="00FE0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56F1F4EC"/>
  <w15:docId w15:val="{8C197F08-6CEA-4CE6-A184-8AA77AE8A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75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Rubab</dc:creator>
  <cp:lastModifiedBy>Ms Alina Arshad</cp:lastModifiedBy>
  <cp:revision>5</cp:revision>
  <dcterms:created xsi:type="dcterms:W3CDTF">2024-01-15T08:23:00Z</dcterms:created>
  <dcterms:modified xsi:type="dcterms:W3CDTF">2024-09-12T12:01:00Z</dcterms:modified>
</cp:coreProperties>
</file>